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0D07" w:rsidRPr="007B0D07" w:rsidRDefault="007B0D07" w:rsidP="007B0D07">
      <w:pPr>
        <w:spacing w:before="100" w:beforeAutospacing="1" w:after="100" w:afterAutospacing="1"/>
        <w:outlineLvl w:val="0"/>
        <w:rPr>
          <w:rFonts w:asciiTheme="minorHAnsi" w:eastAsia="Times New Roman" w:hAnsiTheme="minorHAnsi" w:cstheme="minorHAnsi"/>
          <w:bCs/>
          <w:kern w:val="36"/>
          <w:sz w:val="24"/>
          <w:szCs w:val="24"/>
          <w:lang w:val="pt-BR" w:eastAsia="pt-BR"/>
        </w:rPr>
      </w:pPr>
      <w:r>
        <w:rPr>
          <w:rFonts w:asciiTheme="minorHAnsi" w:eastAsia="Times New Roman" w:hAnsiTheme="minorHAnsi" w:cstheme="minorHAnsi"/>
          <w:bCs/>
          <w:kern w:val="36"/>
          <w:sz w:val="24"/>
          <w:szCs w:val="24"/>
          <w:lang w:val="pt-BR" w:eastAsia="pt-BR"/>
        </w:rPr>
        <w:t>Hugo Aparecido de Oliveira Costa</w:t>
      </w:r>
    </w:p>
    <w:p w:rsidR="007B0D07" w:rsidRPr="007B0D07" w:rsidRDefault="007B0D07" w:rsidP="007B0D07">
      <w:pPr>
        <w:spacing w:before="100" w:beforeAutospacing="1" w:after="100" w:afterAutospacing="1"/>
        <w:outlineLvl w:val="0"/>
        <w:rPr>
          <w:rFonts w:asciiTheme="minorHAnsi" w:eastAsia="Times New Roman" w:hAnsiTheme="minorHAnsi" w:cstheme="minorHAnsi"/>
          <w:bCs/>
          <w:kern w:val="36"/>
          <w:sz w:val="48"/>
          <w:szCs w:val="48"/>
          <w:lang w:val="pt-BR" w:eastAsia="pt-BR"/>
        </w:rPr>
      </w:pPr>
      <w:r w:rsidRPr="007B0D07">
        <w:rPr>
          <w:rFonts w:asciiTheme="minorHAnsi" w:eastAsia="Times New Roman" w:hAnsiTheme="minorHAnsi" w:cstheme="minorHAnsi"/>
          <w:bCs/>
          <w:kern w:val="36"/>
          <w:sz w:val="48"/>
          <w:szCs w:val="48"/>
          <w:lang w:val="pt-BR" w:eastAsia="pt-BR"/>
        </w:rPr>
        <w:t xml:space="preserve">Guia Simples de </w:t>
      </w:r>
      <w:proofErr w:type="spellStart"/>
      <w:r w:rsidRPr="007B0D07">
        <w:rPr>
          <w:rFonts w:asciiTheme="minorHAnsi" w:eastAsia="Times New Roman" w:hAnsiTheme="minorHAnsi" w:cstheme="minorHAnsi"/>
          <w:bCs/>
          <w:kern w:val="36"/>
          <w:sz w:val="48"/>
          <w:szCs w:val="48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bCs/>
          <w:kern w:val="36"/>
          <w:sz w:val="48"/>
          <w:szCs w:val="48"/>
          <w:lang w:val="pt-BR" w:eastAsia="pt-BR"/>
        </w:rPr>
        <w:t xml:space="preserve"> e GitHub — XPTO</w:t>
      </w:r>
    </w:p>
    <w:p w:rsidR="007B0D07" w:rsidRPr="007B0D07" w:rsidRDefault="007B0D07" w:rsidP="007B0D07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Cs/>
          <w:sz w:val="36"/>
          <w:szCs w:val="36"/>
          <w:lang w:val="pt-BR" w:eastAsia="pt-BR"/>
        </w:rPr>
      </w:pPr>
      <w:r w:rsidRPr="007B0D07">
        <w:rPr>
          <w:rFonts w:asciiTheme="minorHAnsi" w:eastAsia="Times New Roman" w:hAnsiTheme="minorHAnsi" w:cstheme="minorHAnsi"/>
          <w:bCs/>
          <w:sz w:val="36"/>
          <w:szCs w:val="36"/>
          <w:lang w:val="pt-BR" w:eastAsia="pt-BR"/>
        </w:rPr>
        <w:t xml:space="preserve">1. O que são </w:t>
      </w:r>
      <w:proofErr w:type="spellStart"/>
      <w:r w:rsidRPr="007B0D07">
        <w:rPr>
          <w:rFonts w:asciiTheme="minorHAnsi" w:eastAsia="Times New Roman" w:hAnsiTheme="minorHAnsi" w:cstheme="minorHAnsi"/>
          <w:bCs/>
          <w:sz w:val="36"/>
          <w:szCs w:val="36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bCs/>
          <w:sz w:val="36"/>
          <w:szCs w:val="36"/>
          <w:lang w:val="pt-BR" w:eastAsia="pt-BR"/>
        </w:rPr>
        <w:t xml:space="preserve"> e GitHub?</w:t>
      </w:r>
    </w:p>
    <w:p w:rsidR="007B0D07" w:rsidRPr="007B0D07" w:rsidRDefault="007B0D07" w:rsidP="007B0D07">
      <w:pPr>
        <w:numPr>
          <w:ilvl w:val="0"/>
          <w:numId w:val="27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>:</w:t>
      </w: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 programa que controla as versões do código.</w:t>
      </w:r>
    </w:p>
    <w:p w:rsidR="007B0D07" w:rsidRPr="007B0D07" w:rsidRDefault="007B0D07" w:rsidP="007B0D07">
      <w:pPr>
        <w:numPr>
          <w:ilvl w:val="0"/>
          <w:numId w:val="27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>GitHub:</w:t>
      </w: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 site onde o projeto fica armazenado e onde a equipe trabalha junta.</w:t>
      </w:r>
    </w:p>
    <w:p w:rsidR="007B0D07" w:rsidRPr="007B0D07" w:rsidRDefault="007B0D07" w:rsidP="007B0D07">
      <w:pPr>
        <w:numPr>
          <w:ilvl w:val="0"/>
          <w:numId w:val="27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>Branch</w:t>
      </w:r>
      <w:proofErr w:type="spellEnd"/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>:</w:t>
      </w: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 espaço separado para fazer uma alteração sem mexer diretamente no código principal.</w:t>
      </w:r>
    </w:p>
    <w:p w:rsidR="007B0D07" w:rsidRPr="007B0D07" w:rsidRDefault="007B0D07" w:rsidP="007B0D07">
      <w:pPr>
        <w:numPr>
          <w:ilvl w:val="0"/>
          <w:numId w:val="27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>Commit</w:t>
      </w:r>
      <w:proofErr w:type="spellEnd"/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>:</w:t>
      </w: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 salva uma alteração no histórico.</w:t>
      </w:r>
    </w:p>
    <w:p w:rsidR="007B0D07" w:rsidRPr="007B0D07" w:rsidRDefault="007B0D07" w:rsidP="007B0D07">
      <w:pPr>
        <w:numPr>
          <w:ilvl w:val="0"/>
          <w:numId w:val="27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>Push</w:t>
      </w:r>
      <w:proofErr w:type="spellEnd"/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>:</w:t>
      </w: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 envia a alteração para o GitHub.</w:t>
      </w:r>
    </w:p>
    <w:p w:rsidR="007B0D07" w:rsidRPr="007B0D07" w:rsidRDefault="007B0D07" w:rsidP="007B0D07">
      <w:pPr>
        <w:numPr>
          <w:ilvl w:val="0"/>
          <w:numId w:val="27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>Pull</w:t>
      </w:r>
      <w:proofErr w:type="spellEnd"/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>:</w:t>
      </w: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 baixa as alterações do GitHub.</w:t>
      </w:r>
    </w:p>
    <w:p w:rsidR="007B0D07" w:rsidRPr="007B0D07" w:rsidRDefault="007B0D07" w:rsidP="007B0D07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Cs/>
          <w:sz w:val="36"/>
          <w:szCs w:val="36"/>
          <w:lang w:val="pt-BR" w:eastAsia="pt-BR"/>
        </w:rPr>
      </w:pPr>
      <w:r w:rsidRPr="007B0D07">
        <w:rPr>
          <w:rFonts w:asciiTheme="minorHAnsi" w:eastAsia="Times New Roman" w:hAnsiTheme="minorHAnsi" w:cstheme="minorHAnsi"/>
          <w:bCs/>
          <w:sz w:val="36"/>
          <w:szCs w:val="36"/>
          <w:lang w:val="pt-BR" w:eastAsia="pt-BR"/>
        </w:rPr>
        <w:t>2. Passo a passo</w:t>
      </w:r>
      <w:bookmarkStart w:id="0" w:name="_GoBack"/>
      <w:bookmarkEnd w:id="0"/>
    </w:p>
    <w:p w:rsidR="007B0D07" w:rsidRPr="007B0D07" w:rsidRDefault="007B0D07" w:rsidP="007B0D07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</w:pPr>
      <w:r w:rsidRPr="007B0D07"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  <w:t>1. Baixar o projeto</w:t>
      </w:r>
    </w:p>
    <w:p w:rsidR="007B0D07" w:rsidRPr="007B0D07" w:rsidRDefault="007B0D07" w:rsidP="007B0D07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No CMD:</w:t>
      </w:r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clone https://github.com/XPTO/projeto.git</w:t>
      </w:r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cd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projeto</w:t>
      </w:r>
    </w:p>
    <w:p w:rsidR="007B0D07" w:rsidRPr="007B0D07" w:rsidRDefault="007B0D07" w:rsidP="007B0D07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O </w:t>
      </w:r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clone</w:t>
      </w: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 baixa o projeto para o computador.</w:t>
      </w:r>
    </w:p>
    <w:p w:rsidR="007B0D07" w:rsidRPr="007B0D07" w:rsidRDefault="007B0D07" w:rsidP="007B0D07">
      <w:pPr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pict>
          <v:rect id="_x0000_i1026" style="width:0;height:1.5pt" o:hralign="center" o:hrstd="t" o:hr="t" fillcolor="#a0a0a0" stroked="f"/>
        </w:pict>
      </w:r>
    </w:p>
    <w:p w:rsidR="007B0D07" w:rsidRPr="007B0D07" w:rsidRDefault="007B0D07" w:rsidP="007B0D07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</w:pPr>
      <w:r w:rsidRPr="007B0D07"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  <w:t>2. Atualizar o projeto</w:t>
      </w:r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switch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main</w:t>
      </w:r>
      <w:proofErr w:type="spellEnd"/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pull</w:t>
      </w:r>
      <w:proofErr w:type="spellEnd"/>
    </w:p>
    <w:p w:rsidR="007B0D07" w:rsidRPr="007B0D07" w:rsidRDefault="007B0D07" w:rsidP="007B0D07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Isso garante que você está trabalhando com a versão mais recente.</w:t>
      </w:r>
    </w:p>
    <w:p w:rsidR="007B0D07" w:rsidRPr="007B0D07" w:rsidRDefault="007B0D07" w:rsidP="007B0D07">
      <w:pPr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pict>
          <v:rect id="_x0000_i1027" style="width:0;height:1.5pt" o:hralign="center" o:hrstd="t" o:hr="t" fillcolor="#a0a0a0" stroked="f"/>
        </w:pict>
      </w:r>
    </w:p>
    <w:p w:rsidR="007B0D07" w:rsidRPr="007B0D07" w:rsidRDefault="007B0D07" w:rsidP="007B0D07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</w:pPr>
      <w:r w:rsidRPr="007B0D07"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  <w:t xml:space="preserve">3. Criar sua </w:t>
      </w:r>
      <w:proofErr w:type="spellStart"/>
      <w:r w:rsidRPr="007B0D07"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  <w:t>branch</w:t>
      </w:r>
      <w:proofErr w:type="spellEnd"/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switch -c minha-tarefa</w:t>
      </w:r>
    </w:p>
    <w:p w:rsidR="007B0D07" w:rsidRPr="007B0D07" w:rsidRDefault="007B0D07" w:rsidP="007B0D07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Agora você pode fazer suas alterações sem mexer diretamente na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main</w:t>
      </w:r>
      <w:proofErr w:type="spellEnd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.</w:t>
      </w:r>
    </w:p>
    <w:p w:rsidR="007B0D07" w:rsidRPr="007B0D07" w:rsidRDefault="007B0D07" w:rsidP="007B0D07">
      <w:pPr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pict>
          <v:rect id="_x0000_i1028" style="width:0;height:1.5pt" o:hralign="center" o:hrstd="t" o:hr="t" fillcolor="#a0a0a0" stroked="f"/>
        </w:pict>
      </w:r>
    </w:p>
    <w:p w:rsidR="007B0D07" w:rsidRPr="007B0D07" w:rsidRDefault="007B0D07" w:rsidP="007B0D07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</w:pPr>
      <w:r w:rsidRPr="007B0D07"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  <w:t>4. Fazer as alterações</w:t>
      </w:r>
    </w:p>
    <w:p w:rsidR="007B0D07" w:rsidRPr="007B0D07" w:rsidRDefault="007B0D07" w:rsidP="007B0D07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lastRenderedPageBreak/>
        <w:t>Abra o projeto no editor de código e faça o que foi solicitado.</w:t>
      </w:r>
    </w:p>
    <w:p w:rsidR="007B0D07" w:rsidRPr="007B0D07" w:rsidRDefault="007B0D07" w:rsidP="007B0D07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Depois, no CMD:</w:t>
      </w:r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status</w:t>
      </w:r>
    </w:p>
    <w:p w:rsidR="007B0D07" w:rsidRPr="007B0D07" w:rsidRDefault="007B0D07" w:rsidP="007B0D07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Esse comando mostra o que foi alterado.</w:t>
      </w:r>
    </w:p>
    <w:p w:rsidR="007B0D07" w:rsidRPr="007B0D07" w:rsidRDefault="007B0D07" w:rsidP="007B0D07">
      <w:pPr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</w:p>
    <w:p w:rsidR="007B0D07" w:rsidRPr="007B0D07" w:rsidRDefault="007B0D07" w:rsidP="007B0D07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</w:pPr>
      <w:r w:rsidRPr="007B0D07"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  <w:t xml:space="preserve">5. Salvar as alterações no </w:t>
      </w:r>
      <w:proofErr w:type="spellStart"/>
      <w:r w:rsidRPr="007B0D07"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  <w:t>Git</w:t>
      </w:r>
      <w:proofErr w:type="spellEnd"/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</w:t>
      </w:r>
      <w:proofErr w:type="spellStart"/>
      <w:proofErr w:type="gram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add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.</w:t>
      </w:r>
      <w:proofErr w:type="gramEnd"/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commit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-m "Realiza minha tarefa"</w:t>
      </w:r>
    </w:p>
    <w:p w:rsidR="007B0D07" w:rsidRPr="007B0D07" w:rsidRDefault="007B0D07" w:rsidP="007B0D07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O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commit</w:t>
      </w:r>
      <w:proofErr w:type="spellEnd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 registra seu trabalho.</w:t>
      </w:r>
    </w:p>
    <w:p w:rsidR="007B0D07" w:rsidRPr="007B0D07" w:rsidRDefault="007B0D07" w:rsidP="007B0D07">
      <w:pPr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</w:p>
    <w:p w:rsidR="007B0D07" w:rsidRPr="007B0D07" w:rsidRDefault="007B0D07" w:rsidP="007B0D07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</w:pPr>
      <w:r w:rsidRPr="007B0D07"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  <w:t>6. Enviar para o GitHub</w:t>
      </w:r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push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-u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origin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minha-tarefa</w:t>
      </w:r>
    </w:p>
    <w:p w:rsidR="007B0D07" w:rsidRPr="007B0D07" w:rsidRDefault="007B0D07" w:rsidP="007B0D07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Agora sua alteração está no GitHub.</w:t>
      </w:r>
    </w:p>
    <w:p w:rsidR="007B0D07" w:rsidRPr="007B0D07" w:rsidRDefault="007B0D07" w:rsidP="007B0D07">
      <w:pPr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</w:p>
    <w:p w:rsidR="007B0D07" w:rsidRPr="007B0D07" w:rsidRDefault="007B0D07" w:rsidP="007B0D07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</w:pPr>
      <w:r w:rsidRPr="007B0D07"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  <w:t xml:space="preserve">7. Criar o </w:t>
      </w:r>
      <w:proofErr w:type="spellStart"/>
      <w:r w:rsidRPr="007B0D07"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  <w:t>Pull</w:t>
      </w:r>
      <w:proofErr w:type="spellEnd"/>
      <w:r w:rsidRPr="007B0D07"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  <w:t xml:space="preserve"> </w:t>
      </w:r>
      <w:proofErr w:type="spellStart"/>
      <w:r w:rsidRPr="007B0D07"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  <w:t>Request</w:t>
      </w:r>
      <w:proofErr w:type="spellEnd"/>
    </w:p>
    <w:p w:rsidR="007B0D07" w:rsidRPr="007B0D07" w:rsidRDefault="007B0D07" w:rsidP="007B0D07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No GitHub:</w:t>
      </w:r>
    </w:p>
    <w:p w:rsidR="007B0D07" w:rsidRPr="007B0D07" w:rsidRDefault="007B0D07" w:rsidP="007B0D07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 xml:space="preserve">Sua </w:t>
      </w:r>
      <w:proofErr w:type="spellStart"/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>branch</w:t>
      </w:r>
      <w:proofErr w:type="spellEnd"/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 xml:space="preserve"> → </w:t>
      </w:r>
      <w:proofErr w:type="spellStart"/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>Pull</w:t>
      </w:r>
      <w:proofErr w:type="spellEnd"/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 xml:space="preserve"> </w:t>
      </w:r>
      <w:proofErr w:type="spellStart"/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>Request</w:t>
      </w:r>
      <w:proofErr w:type="spellEnd"/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 xml:space="preserve"> → </w:t>
      </w:r>
      <w:proofErr w:type="spellStart"/>
      <w:r w:rsidRPr="007B0D07">
        <w:rPr>
          <w:rFonts w:asciiTheme="minorHAnsi" w:eastAsia="Times New Roman" w:hAnsiTheme="minorHAnsi" w:cstheme="minorHAnsi"/>
          <w:b/>
          <w:bCs/>
          <w:sz w:val="20"/>
          <w:szCs w:val="20"/>
          <w:lang w:val="pt-BR" w:eastAsia="pt-BR"/>
        </w:rPr>
        <w:t>main</w:t>
      </w:r>
      <w:proofErr w:type="spellEnd"/>
    </w:p>
    <w:p w:rsidR="007B0D07" w:rsidRPr="007B0D07" w:rsidRDefault="007B0D07" w:rsidP="007B0D07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Outra pessoa da equipe revisa o código.</w:t>
      </w:r>
    </w:p>
    <w:p w:rsidR="007B0D07" w:rsidRPr="007B0D07" w:rsidRDefault="007B0D07" w:rsidP="007B0D07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Se estiver tudo certo, o </w:t>
      </w:r>
      <w:proofErr w:type="spellStart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Pull</w:t>
      </w:r>
      <w:proofErr w:type="spellEnd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 </w:t>
      </w:r>
      <w:proofErr w:type="spellStart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Request</w:t>
      </w:r>
      <w:proofErr w:type="spellEnd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 é aprovado e a alteração entra na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main</w:t>
      </w:r>
      <w:proofErr w:type="spellEnd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.</w:t>
      </w:r>
    </w:p>
    <w:p w:rsidR="007B0D07" w:rsidRPr="007B0D07" w:rsidRDefault="007B0D07" w:rsidP="007B0D07">
      <w:pPr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</w:p>
    <w:p w:rsidR="007B0D07" w:rsidRPr="007B0D07" w:rsidRDefault="007B0D07" w:rsidP="007B0D07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</w:pPr>
      <w:r w:rsidRPr="007B0D07">
        <w:rPr>
          <w:rFonts w:asciiTheme="minorHAnsi" w:eastAsia="Times New Roman" w:hAnsiTheme="minorHAnsi" w:cstheme="minorHAnsi"/>
          <w:bCs/>
          <w:sz w:val="27"/>
          <w:szCs w:val="27"/>
          <w:lang w:val="pt-BR" w:eastAsia="pt-BR"/>
        </w:rPr>
        <w:t>8. Começar outra tarefa</w:t>
      </w:r>
    </w:p>
    <w:p w:rsidR="007B0D07" w:rsidRPr="007B0D07" w:rsidRDefault="007B0D07" w:rsidP="007B0D07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Depois que sua alteração entrar na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main</w:t>
      </w:r>
      <w:proofErr w:type="spellEnd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:</w:t>
      </w:r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switch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main</w:t>
      </w:r>
      <w:proofErr w:type="spellEnd"/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pull</w:t>
      </w:r>
      <w:proofErr w:type="spellEnd"/>
    </w:p>
    <w:p w:rsidR="007B0D07" w:rsidRPr="007B0D07" w:rsidRDefault="007B0D07" w:rsidP="007B0D07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E crie uma nova </w:t>
      </w:r>
      <w:proofErr w:type="spellStart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branch</w:t>
      </w:r>
      <w:proofErr w:type="spellEnd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 para a próxima tarefa:</w:t>
      </w:r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switch -c nova-tarefa</w:t>
      </w:r>
    </w:p>
    <w:p w:rsidR="007B0D07" w:rsidRPr="007B0D07" w:rsidRDefault="007B0D07" w:rsidP="007B0D07">
      <w:pPr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</w:p>
    <w:p w:rsidR="007B0D07" w:rsidRPr="007B0D07" w:rsidRDefault="007B0D07" w:rsidP="007B0D07">
      <w:pPr>
        <w:spacing w:before="100" w:beforeAutospacing="1" w:after="100" w:afterAutospacing="1"/>
        <w:outlineLvl w:val="0"/>
        <w:rPr>
          <w:rFonts w:asciiTheme="minorHAnsi" w:eastAsia="Times New Roman" w:hAnsiTheme="minorHAnsi" w:cstheme="minorHAnsi"/>
          <w:bCs/>
          <w:kern w:val="36"/>
          <w:sz w:val="48"/>
          <w:szCs w:val="48"/>
          <w:lang w:val="pt-BR" w:eastAsia="pt-BR"/>
        </w:rPr>
      </w:pPr>
      <w:r w:rsidRPr="007B0D07">
        <w:rPr>
          <w:rFonts w:asciiTheme="minorHAnsi" w:eastAsia="Times New Roman" w:hAnsiTheme="minorHAnsi" w:cstheme="minorHAnsi"/>
          <w:bCs/>
          <w:kern w:val="36"/>
          <w:sz w:val="48"/>
          <w:szCs w:val="48"/>
          <w:lang w:val="pt-BR" w:eastAsia="pt-BR"/>
        </w:rPr>
        <w:t>Resumo</w:t>
      </w:r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Baixar projeto</w:t>
      </w:r>
      <w:r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, </w:t>
      </w:r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Atualizar</w:t>
      </w:r>
      <w:r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, </w:t>
      </w:r>
      <w:proofErr w:type="gramStart"/>
      <w:r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C</w:t>
      </w:r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riar</w:t>
      </w:r>
      <w:proofErr w:type="gram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branch</w:t>
      </w:r>
      <w:proofErr w:type="spellEnd"/>
      <w:r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, </w:t>
      </w:r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Fazer alteração</w:t>
      </w:r>
      <w:r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,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add</w:t>
      </w:r>
      <w:proofErr w:type="spellEnd"/>
      <w:r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,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commit</w:t>
      </w:r>
      <w:proofErr w:type="spellEnd"/>
      <w:r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,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push</w:t>
      </w:r>
      <w:proofErr w:type="spellEnd"/>
      <w:r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,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Pull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Request</w:t>
      </w:r>
      <w:proofErr w:type="spellEnd"/>
      <w:r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,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RevisãoMerge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na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main</w:t>
      </w:r>
      <w:proofErr w:type="spellEnd"/>
    </w:p>
    <w:p w:rsidR="007B0D07" w:rsidRPr="007B0D07" w:rsidRDefault="007B0D07" w:rsidP="007B0D07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val="pt-BR" w:eastAsia="pt-BR"/>
        </w:rPr>
      </w:pPr>
      <w:r w:rsidRPr="007B0D07">
        <w:rPr>
          <w:rFonts w:asciiTheme="minorHAnsi" w:eastAsia="Times New Roman" w:hAnsiTheme="minorHAnsi" w:cstheme="minorHAnsi"/>
          <w:b/>
          <w:bCs/>
          <w:sz w:val="27"/>
          <w:szCs w:val="27"/>
          <w:lang w:val="pt-BR" w:eastAsia="pt-BR"/>
        </w:rPr>
        <w:t>Comandos principais</w:t>
      </w:r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clone URL</w:t>
      </w:r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pull</w:t>
      </w:r>
      <w:proofErr w:type="spellEnd"/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switch -c minha-tarefa</w:t>
      </w:r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status</w:t>
      </w:r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</w:t>
      </w:r>
      <w:proofErr w:type="spellStart"/>
      <w:proofErr w:type="gram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add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.</w:t>
      </w:r>
      <w:proofErr w:type="gramEnd"/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commit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-m "minha alteração"</w:t>
      </w:r>
    </w:p>
    <w:p w:rsidR="007B0D07" w:rsidRPr="007B0D07" w:rsidRDefault="007B0D07" w:rsidP="007B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</w:pP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git</w:t>
      </w:r>
      <w:proofErr w:type="spellEnd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 xml:space="preserve">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push</w:t>
      </w:r>
      <w:proofErr w:type="spellEnd"/>
    </w:p>
    <w:p w:rsidR="007B0D07" w:rsidRPr="007B0D07" w:rsidRDefault="007B0D07" w:rsidP="007B0D07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</w:pPr>
      <w:r w:rsidRPr="007B0D07">
        <w:rPr>
          <w:rFonts w:asciiTheme="minorHAnsi" w:eastAsia="Times New Roman" w:hAnsiTheme="minorHAnsi" w:cstheme="minorHAnsi"/>
          <w:b/>
          <w:bCs/>
          <w:sz w:val="24"/>
          <w:szCs w:val="24"/>
          <w:lang w:val="pt-BR" w:eastAsia="pt-BR"/>
        </w:rPr>
        <w:t>Regra principal:</w:t>
      </w:r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 faça suas alterações em uma </w:t>
      </w:r>
      <w:proofErr w:type="spellStart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branch</w:t>
      </w:r>
      <w:proofErr w:type="spellEnd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 e só depois envie para a </w:t>
      </w:r>
      <w:proofErr w:type="spellStart"/>
      <w:r w:rsidRPr="007B0D07">
        <w:rPr>
          <w:rFonts w:asciiTheme="minorHAnsi" w:eastAsia="Times New Roman" w:hAnsiTheme="minorHAnsi" w:cstheme="minorHAnsi"/>
          <w:sz w:val="20"/>
          <w:szCs w:val="20"/>
          <w:lang w:val="pt-BR" w:eastAsia="pt-BR"/>
        </w:rPr>
        <w:t>main</w:t>
      </w:r>
      <w:proofErr w:type="spellEnd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 através de um </w:t>
      </w:r>
      <w:proofErr w:type="spellStart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Pull</w:t>
      </w:r>
      <w:proofErr w:type="spellEnd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 xml:space="preserve"> </w:t>
      </w:r>
      <w:proofErr w:type="spellStart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Request</w:t>
      </w:r>
      <w:proofErr w:type="spellEnd"/>
      <w:r w:rsidRPr="007B0D07">
        <w:rPr>
          <w:rFonts w:asciiTheme="minorHAnsi" w:eastAsia="Times New Roman" w:hAnsiTheme="minorHAnsi" w:cstheme="minorHAnsi"/>
          <w:sz w:val="24"/>
          <w:szCs w:val="24"/>
          <w:lang w:val="pt-BR" w:eastAsia="pt-BR"/>
        </w:rPr>
        <w:t>.</w:t>
      </w:r>
    </w:p>
    <w:p w:rsidR="00A9204E" w:rsidRPr="007B0D07" w:rsidRDefault="00A9204E">
      <w:pPr>
        <w:rPr>
          <w:rFonts w:asciiTheme="minorHAnsi" w:hAnsiTheme="minorHAnsi" w:cstheme="minorHAnsi"/>
          <w:lang w:val="pt-BR"/>
        </w:rPr>
      </w:pPr>
    </w:p>
    <w:sectPr w:rsidR="00A9204E" w:rsidRPr="007B0D07" w:rsidSect="004C55D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57E6" w:rsidRDefault="006057E6" w:rsidP="00D766DE">
      <w:r>
        <w:separator/>
      </w:r>
    </w:p>
  </w:endnote>
  <w:endnote w:type="continuationSeparator" w:id="0">
    <w:p w:rsidR="006057E6" w:rsidRDefault="006057E6" w:rsidP="00D76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57E6" w:rsidRDefault="006057E6" w:rsidP="00D766DE">
      <w:r>
        <w:separator/>
      </w:r>
    </w:p>
  </w:footnote>
  <w:footnote w:type="continuationSeparator" w:id="0">
    <w:p w:rsidR="006057E6" w:rsidRDefault="006057E6" w:rsidP="00D76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68C1A9C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B2C500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62399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0C6EA8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07D66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A452D0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DCDCB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921B9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078C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E8C43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B722900"/>
    <w:multiLevelType w:val="multilevel"/>
    <w:tmpl w:val="233A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1326B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26345EB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27227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4C4F29"/>
    <w:multiLevelType w:val="multilevel"/>
    <w:tmpl w:val="D8061F64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3"/>
  </w:num>
  <w:num w:numId="2">
    <w:abstractNumId w:val="12"/>
  </w:num>
  <w:num w:numId="3">
    <w:abstractNumId w:val="10"/>
  </w:num>
  <w:num w:numId="4">
    <w:abstractNumId w:val="25"/>
  </w:num>
  <w:num w:numId="5">
    <w:abstractNumId w:val="13"/>
  </w:num>
  <w:num w:numId="6">
    <w:abstractNumId w:val="20"/>
  </w:num>
  <w:num w:numId="7">
    <w:abstractNumId w:val="22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7"/>
  </w:num>
  <w:num w:numId="19">
    <w:abstractNumId w:val="18"/>
  </w:num>
  <w:num w:numId="20">
    <w:abstractNumId w:val="24"/>
  </w:num>
  <w:num w:numId="21">
    <w:abstractNumId w:val="21"/>
  </w:num>
  <w:num w:numId="22">
    <w:abstractNumId w:val="11"/>
  </w:num>
  <w:num w:numId="23">
    <w:abstractNumId w:val="26"/>
  </w:num>
  <w:num w:numId="24">
    <w:abstractNumId w:val="16"/>
  </w:num>
  <w:num w:numId="25">
    <w:abstractNumId w:val="19"/>
  </w:num>
  <w:num w:numId="26">
    <w:abstractNumId w:val="15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07"/>
    <w:rsid w:val="00215B8F"/>
    <w:rsid w:val="004C55DB"/>
    <w:rsid w:val="004E108E"/>
    <w:rsid w:val="006057E6"/>
    <w:rsid w:val="00645252"/>
    <w:rsid w:val="006D3D74"/>
    <w:rsid w:val="007B0D07"/>
    <w:rsid w:val="0083569A"/>
    <w:rsid w:val="00A9204E"/>
    <w:rsid w:val="00D72E08"/>
    <w:rsid w:val="00D766DE"/>
    <w:rsid w:val="00E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1C138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66DE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D766DE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66DE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66DE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766DE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766DE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766DE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766DE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D766DE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D766DE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766DE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766DE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9"/>
    <w:rsid w:val="00D766DE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rsid w:val="00D766DE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D766DE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D766DE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D766DE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D766DE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6DE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6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766DE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qFormat/>
    <w:rsid w:val="00D766DE"/>
    <w:rPr>
      <w:rFonts w:ascii="Calibri" w:hAnsi="Calibri" w:cs="Calibri"/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D766DE"/>
    <w:rPr>
      <w:rFonts w:ascii="Calibri" w:hAnsi="Calibri" w:cs="Calibri"/>
      <w:i/>
      <w:iCs/>
    </w:rPr>
  </w:style>
  <w:style w:type="character" w:styleId="nfaseIntensa">
    <w:name w:val="Intense Emphasis"/>
    <w:basedOn w:val="Fontepargpadro"/>
    <w:uiPriority w:val="21"/>
    <w:qFormat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Forte">
    <w:name w:val="Strong"/>
    <w:basedOn w:val="Fontepargpadro"/>
    <w:uiPriority w:val="22"/>
    <w:qFormat/>
    <w:rsid w:val="00D766DE"/>
    <w:rPr>
      <w:rFonts w:ascii="Calibri" w:hAnsi="Calibri" w:cs="Calibri"/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D766D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6DE"/>
    <w:rPr>
      <w:rFonts w:ascii="Calibri" w:hAnsi="Calibri" w:cs="Calibri"/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6D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RefernciaSutil">
    <w:name w:val="Subtle Reference"/>
    <w:basedOn w:val="Fontepargpadro"/>
    <w:uiPriority w:val="31"/>
    <w:qFormat/>
    <w:rsid w:val="00D766DE"/>
    <w:rPr>
      <w:rFonts w:ascii="Calibri" w:hAnsi="Calibri" w:cs="Calibri"/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D766DE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oLivro">
    <w:name w:val="Book Title"/>
    <w:basedOn w:val="Fontepargpadro"/>
    <w:uiPriority w:val="33"/>
    <w:qFormat/>
    <w:rsid w:val="00D766DE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Fontepargpadro"/>
    <w:uiPriority w:val="99"/>
    <w:unhideWhenUsed/>
    <w:rsid w:val="00D766DE"/>
    <w:rPr>
      <w:rFonts w:ascii="Calibri" w:hAnsi="Calibri" w:cs="Calibri"/>
      <w:color w:val="1F4E79" w:themeColor="accent1" w:themeShade="80"/>
      <w:u w:val="single"/>
    </w:rPr>
  </w:style>
  <w:style w:type="character" w:styleId="HiperlinkVisitado">
    <w:name w:val="FollowedHyperlink"/>
    <w:basedOn w:val="Fontepargpadro"/>
    <w:uiPriority w:val="99"/>
    <w:unhideWhenUsed/>
    <w:rsid w:val="00D766DE"/>
    <w:rPr>
      <w:rFonts w:ascii="Calibri" w:hAnsi="Calibri" w:cs="Calibri"/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766DE"/>
    <w:pPr>
      <w:spacing w:after="200"/>
    </w:pPr>
    <w:rPr>
      <w:i/>
      <w:iCs/>
      <w:color w:val="44546A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66DE"/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66DE"/>
    <w:rPr>
      <w:rFonts w:ascii="Segoe UI" w:hAnsi="Segoe UI" w:cs="Segoe UI"/>
      <w:szCs w:val="18"/>
    </w:rPr>
  </w:style>
  <w:style w:type="paragraph" w:styleId="Textoembloco">
    <w:name w:val="Block Text"/>
    <w:basedOn w:val="Normal"/>
    <w:uiPriority w:val="99"/>
    <w:semiHidden/>
    <w:unhideWhenUsed/>
    <w:rsid w:val="00D766D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766DE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766DE"/>
    <w:rPr>
      <w:rFonts w:ascii="Calibri" w:hAnsi="Calibri" w:cs="Calibri"/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766DE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766DE"/>
    <w:rPr>
      <w:rFonts w:ascii="Calibri" w:hAnsi="Calibri" w:cs="Calibri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D766DE"/>
    <w:rPr>
      <w:rFonts w:ascii="Calibri" w:hAnsi="Calibri" w:cs="Calibr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766DE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766DE"/>
    <w:rPr>
      <w:rFonts w:ascii="Calibri" w:hAnsi="Calibri" w:cs="Calibr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766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766DE"/>
    <w:rPr>
      <w:rFonts w:ascii="Calibri" w:hAnsi="Calibri" w:cs="Calibri"/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766DE"/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766DE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766DE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766DE"/>
    <w:rPr>
      <w:rFonts w:ascii="Calibri" w:hAnsi="Calibri" w:cs="Calibri"/>
      <w:szCs w:val="20"/>
    </w:rPr>
  </w:style>
  <w:style w:type="paragraph" w:styleId="Remetente">
    <w:name w:val="envelope return"/>
    <w:basedOn w:val="Normal"/>
    <w:uiPriority w:val="99"/>
    <w:semiHidden/>
    <w:unhideWhenUsed/>
    <w:rsid w:val="00D766DE"/>
    <w:rPr>
      <w:rFonts w:ascii="Calibri Light" w:eastAsiaTheme="majorEastAsia" w:hAnsi="Calibri Light" w:cs="Calibri Light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766DE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766DE"/>
    <w:rPr>
      <w:rFonts w:ascii="Calibri" w:hAnsi="Calibri" w:cs="Calibri"/>
      <w:szCs w:val="20"/>
    </w:rPr>
  </w:style>
  <w:style w:type="character" w:styleId="CdigoHTML">
    <w:name w:val="HTML Code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66DE"/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66DE"/>
    <w:rPr>
      <w:rFonts w:ascii="Consolas" w:hAnsi="Consolas" w:cs="Calibri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D766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D766DE"/>
    <w:rPr>
      <w:rFonts w:ascii="Consolas" w:hAnsi="Consolas" w:cs="Calibri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766DE"/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766DE"/>
    <w:rPr>
      <w:rFonts w:ascii="Consolas" w:hAnsi="Consolas" w:cs="Calibri"/>
      <w:szCs w:val="21"/>
    </w:rPr>
  </w:style>
  <w:style w:type="character" w:styleId="TextodoEspaoReservado">
    <w:name w:val="Placeholder Text"/>
    <w:basedOn w:val="Fontepargpadro"/>
    <w:uiPriority w:val="99"/>
    <w:semiHidden/>
    <w:rsid w:val="00D766DE"/>
    <w:rPr>
      <w:rFonts w:ascii="Calibri" w:hAnsi="Calibri" w:cs="Calibri"/>
      <w:color w:val="3B3838" w:themeColor="background2" w:themeShade="40"/>
    </w:rPr>
  </w:style>
  <w:style w:type="paragraph" w:styleId="Cabealho">
    <w:name w:val="header"/>
    <w:basedOn w:val="Normal"/>
    <w:link w:val="CabealhoChar"/>
    <w:uiPriority w:val="99"/>
    <w:unhideWhenUsed/>
    <w:rsid w:val="00D766DE"/>
  </w:style>
  <w:style w:type="character" w:customStyle="1" w:styleId="CabealhoChar">
    <w:name w:val="Cabeçalho Char"/>
    <w:basedOn w:val="Fontepargpadro"/>
    <w:link w:val="Cabealho"/>
    <w:uiPriority w:val="99"/>
    <w:rsid w:val="00D766DE"/>
    <w:rPr>
      <w:rFonts w:ascii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D766DE"/>
  </w:style>
  <w:style w:type="character" w:customStyle="1" w:styleId="RodapChar">
    <w:name w:val="Rodapé Char"/>
    <w:basedOn w:val="Fontepargpadro"/>
    <w:link w:val="Rodap"/>
    <w:uiPriority w:val="99"/>
    <w:rsid w:val="00D766DE"/>
    <w:rPr>
      <w:rFonts w:ascii="Calibri" w:hAnsi="Calibri" w:cs="Calibri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D766DE"/>
    <w:pPr>
      <w:spacing w:after="120"/>
      <w:ind w:left="1757"/>
    </w:pPr>
  </w:style>
  <w:style w:type="character" w:styleId="Meno">
    <w:name w:val="Mention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D766DE"/>
    <w:pPr>
      <w:numPr>
        <w:numId w:val="24"/>
      </w:numPr>
    </w:pPr>
  </w:style>
  <w:style w:type="numbering" w:styleId="1ai">
    <w:name w:val="Outline List 1"/>
    <w:basedOn w:val="Semlista"/>
    <w:uiPriority w:val="99"/>
    <w:semiHidden/>
    <w:unhideWhenUsed/>
    <w:rsid w:val="00D766DE"/>
    <w:pPr>
      <w:numPr>
        <w:numId w:val="25"/>
      </w:numPr>
    </w:pPr>
  </w:style>
  <w:style w:type="character" w:styleId="VarivelHTML">
    <w:name w:val="HTML Variabl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766DE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766DE"/>
    <w:rPr>
      <w:rFonts w:ascii="Calibri" w:hAnsi="Calibri" w:cs="Calibri"/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D766DE"/>
    <w:rPr>
      <w:rFonts w:ascii="Consolas" w:hAnsi="Consolas" w:cs="Calibri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D766DE"/>
    <w:rPr>
      <w:rFonts w:ascii="Calibri" w:hAnsi="Calibri" w:cs="Calibri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766D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766D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766DE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D766DE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D766DE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D766DE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D766DE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D766DE"/>
    <w:pPr>
      <w:spacing w:after="100"/>
      <w:ind w:left="15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6DE"/>
    <w:pPr>
      <w:outlineLvl w:val="9"/>
    </w:pPr>
    <w:rPr>
      <w:color w:val="2E74B5" w:themeColor="accent1" w:themeShade="BF"/>
    </w:rPr>
  </w:style>
  <w:style w:type="table" w:styleId="Tabelaprofissional">
    <w:name w:val="Table Professional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D766DE"/>
  </w:style>
  <w:style w:type="character" w:styleId="Hashtag">
    <w:name w:val="Hashtag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766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766DE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D766D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D766DE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766DE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766DE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766DE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766DE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766D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D766D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D766D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D766DE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D766DE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D766DE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D766DE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D766DE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D766DE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D766DE"/>
    <w:pPr>
      <w:numPr>
        <w:numId w:val="1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D766DE"/>
    <w:pPr>
      <w:numPr>
        <w:numId w:val="1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D766DE"/>
    <w:pPr>
      <w:numPr>
        <w:numId w:val="1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D766DE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D766DE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D766DE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D766DE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D766DE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766D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D766DE"/>
  </w:style>
  <w:style w:type="character" w:styleId="Refdenotadefim">
    <w:name w:val="end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766DE"/>
    <w:pPr>
      <w:ind w:left="220" w:hanging="220"/>
    </w:pPr>
  </w:style>
  <w:style w:type="paragraph" w:styleId="Ttulodendicedeautoridades">
    <w:name w:val="toa heading"/>
    <w:basedOn w:val="Normal"/>
    <w:next w:val="Normal"/>
    <w:uiPriority w:val="99"/>
    <w:semiHidden/>
    <w:unhideWhenUsed/>
    <w:rsid w:val="00D766DE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Colorida">
    <w:name w:val="Colorful List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766D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766D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766D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estinatrio">
    <w:name w:val="envelope address"/>
    <w:basedOn w:val="Normal"/>
    <w:uiPriority w:val="99"/>
    <w:semiHidden/>
    <w:unhideWhenUsed/>
    <w:rsid w:val="00D766DE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goseo">
    <w:name w:val="Outline List 3"/>
    <w:basedOn w:val="Semlista"/>
    <w:uiPriority w:val="99"/>
    <w:semiHidden/>
    <w:unhideWhenUsed/>
    <w:rsid w:val="00D766DE"/>
    <w:pPr>
      <w:numPr>
        <w:numId w:val="26"/>
      </w:numPr>
    </w:pPr>
  </w:style>
  <w:style w:type="table" w:styleId="TabelaSimples1">
    <w:name w:val="Plain Table 1"/>
    <w:basedOn w:val="Tabelanormal"/>
    <w:uiPriority w:val="41"/>
    <w:rsid w:val="00D766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D766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D766D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766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766D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D766DE"/>
    <w:rPr>
      <w:rFonts w:ascii="Calibri" w:hAnsi="Calibri" w:cs="Calibri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D766DE"/>
  </w:style>
  <w:style w:type="character" w:customStyle="1" w:styleId="DataChar">
    <w:name w:val="Data Char"/>
    <w:basedOn w:val="Fontepargpadro"/>
    <w:link w:val="Data"/>
    <w:uiPriority w:val="99"/>
    <w:semiHidden/>
    <w:rsid w:val="00D766DE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766DE"/>
    <w:rPr>
      <w:rFonts w:ascii="Times New Roman" w:hAnsi="Times New Roman" w:cs="Times New Roman"/>
      <w:sz w:val="24"/>
      <w:szCs w:val="24"/>
    </w:rPr>
  </w:style>
  <w:style w:type="character" w:styleId="HiperlinkInteligente">
    <w:name w:val="Smart Hyperlink"/>
    <w:basedOn w:val="Fontepargpadro"/>
    <w:uiPriority w:val="99"/>
    <w:semiHidden/>
    <w:unhideWhenUsed/>
    <w:rsid w:val="00D766DE"/>
    <w:rPr>
      <w:rFonts w:ascii="Calibri" w:hAnsi="Calibri" w:cs="Calibri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D766DE"/>
    <w:rPr>
      <w:rFonts w:ascii="Calibri" w:hAnsi="Calibri" w:cs="Calibri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766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766DE"/>
    <w:rPr>
      <w:rFonts w:ascii="Calibri" w:hAnsi="Calibri" w:cs="Calibr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766D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766DE"/>
    <w:rPr>
      <w:rFonts w:ascii="Calibri" w:hAnsi="Calibri" w:cs="Calibr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766DE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766DE"/>
    <w:rPr>
      <w:rFonts w:ascii="Calibri" w:hAnsi="Calibri" w:cs="Calibr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766DE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766DE"/>
    <w:rPr>
      <w:rFonts w:ascii="Calibri" w:hAnsi="Calibri" w:cs="Calibri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766DE"/>
    <w:rPr>
      <w:rFonts w:ascii="Calibri" w:hAnsi="Calibri" w:cs="Calibr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766DE"/>
    <w:rPr>
      <w:rFonts w:ascii="Calibri" w:hAnsi="Calibri" w:cs="Calibri"/>
    </w:rPr>
  </w:style>
  <w:style w:type="paragraph" w:styleId="Recuonormal">
    <w:name w:val="Normal Indent"/>
    <w:basedOn w:val="Normal"/>
    <w:uiPriority w:val="99"/>
    <w:semiHidden/>
    <w:unhideWhenUsed/>
    <w:rsid w:val="00D766DE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766DE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766DE"/>
    <w:rPr>
      <w:rFonts w:ascii="Calibri" w:hAnsi="Calibri" w:cs="Calibri"/>
    </w:rPr>
  </w:style>
  <w:style w:type="table" w:styleId="Tabelacontempornea">
    <w:name w:val="Table Contemporary"/>
    <w:basedOn w:val="Tabelanormal"/>
    <w:uiPriority w:val="99"/>
    <w:semiHidden/>
    <w:unhideWhenUsed/>
    <w:rsid w:val="00D766D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766D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766DE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766DE"/>
    <w:rPr>
      <w:rFonts w:ascii="Calibri" w:hAnsi="Calibri" w:cs="Calibri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D766DE"/>
  </w:style>
  <w:style w:type="character" w:customStyle="1" w:styleId="SaudaoChar">
    <w:name w:val="Saudação Char"/>
    <w:basedOn w:val="Fontepargpadro"/>
    <w:link w:val="Saudao"/>
    <w:uiPriority w:val="99"/>
    <w:semiHidden/>
    <w:rsid w:val="00D766DE"/>
    <w:rPr>
      <w:rFonts w:ascii="Calibri" w:hAnsi="Calibri" w:cs="Calibri"/>
    </w:rPr>
  </w:style>
  <w:style w:type="table" w:styleId="Tabelaemcolunas1">
    <w:name w:val="Table Columns 1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766D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766D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766D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D766DE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D766DE"/>
    <w:rPr>
      <w:rFonts w:ascii="Calibri" w:hAnsi="Calibri" w:cs="Calibri"/>
    </w:rPr>
  </w:style>
  <w:style w:type="table" w:styleId="Tabelasimples10">
    <w:name w:val="Table Simple 1"/>
    <w:basedOn w:val="Tabelanormal"/>
    <w:uiPriority w:val="99"/>
    <w:semiHidden/>
    <w:unhideWhenUsed/>
    <w:rsid w:val="00D766D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D766D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766D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rsid w:val="00D766D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766DE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766DE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766DE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766DE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766DE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766DE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766DE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766DE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766DE"/>
    <w:pPr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D766DE"/>
    <w:rPr>
      <w:rFonts w:ascii="Calibri Light" w:eastAsiaTheme="majorEastAsia" w:hAnsi="Calibri Light" w:cs="Calibri Light"/>
      <w:b/>
      <w:bCs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D766DE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D766DE"/>
    <w:rPr>
      <w:rFonts w:ascii="Calibri" w:hAnsi="Calibri" w:cs="Calibri"/>
    </w:rPr>
  </w:style>
  <w:style w:type="table" w:styleId="Tabelacomgrade">
    <w:name w:val="Table Grid"/>
    <w:basedOn w:val="Tabelanormal"/>
    <w:uiPriority w:val="39"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766D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766D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766D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766D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766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D766D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766D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rsid w:val="00D766D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character" w:styleId="Nmerodelinha">
    <w:name w:val="line number"/>
    <w:basedOn w:val="Fontepargpadro"/>
    <w:uiPriority w:val="99"/>
    <w:semiHidden/>
    <w:unhideWhenUsed/>
    <w:rsid w:val="00D766DE"/>
    <w:rPr>
      <w:rFonts w:ascii="Calibri" w:hAnsi="Calibri" w:cs="Calibri"/>
    </w:rPr>
  </w:style>
  <w:style w:type="table" w:styleId="Tabelacomefeitos3D1">
    <w:name w:val="Table 3D effects 1"/>
    <w:basedOn w:val="Tabelanormal"/>
    <w:uiPriority w:val="99"/>
    <w:semiHidden/>
    <w:unhideWhenUsed/>
    <w:rsid w:val="00D766D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766D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D766DE"/>
    <w:rPr>
      <w:rFonts w:ascii="Calibri" w:hAnsi="Calibri" w:cs="Calibri"/>
    </w:rPr>
  </w:style>
  <w:style w:type="paragraph" w:customStyle="1" w:styleId="isselectedend">
    <w:name w:val="isselectedend"/>
    <w:basedOn w:val="Normal"/>
    <w:rsid w:val="007B0D0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5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uno\AppData\Roaming\Microsoft\Templates\Espa&#231;amento%20&#250;nico%20(em%20branco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9ABDDFFF-2234-4687-9995-10E661A85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Espaçamento único (em branco)</Template>
  <TotalTime>0</TotalTime>
  <Pages>3</Pages>
  <Words>296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2026-08-12T13:44:00Z</dcterms:created>
  <dcterms:modified xsi:type="dcterms:W3CDTF">2026-08-12T13:49:00Z</dcterms:modified>
</cp:coreProperties>
</file>